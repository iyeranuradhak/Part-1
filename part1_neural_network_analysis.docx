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91BC7" w14:textId="336D4DC7" w:rsidR="00A9204E" w:rsidRDefault="00ED1834">
      <w:r w:rsidRPr="00ED1834">
        <w:t>Task 1 — Dataset Understanding &amp; Basic Exploration</w:t>
      </w:r>
    </w:p>
    <w:p w14:paraId="3F3AF233" w14:textId="77777777" w:rsidR="00ED1834" w:rsidRDefault="00ED1834"/>
    <w:p w14:paraId="4D834EA9" w14:textId="77777777" w:rsidR="00ED1834" w:rsidRPr="00ED1834" w:rsidRDefault="00ED1834" w:rsidP="00ED1834">
      <w:pPr>
        <w:rPr>
          <w:b/>
          <w:bCs/>
          <w:lang w:val="en-IN"/>
        </w:rPr>
      </w:pPr>
      <w:r w:rsidRPr="00ED1834">
        <w:rPr>
          <w:b/>
          <w:bCs/>
          <w:lang w:val="en-IN"/>
        </w:rPr>
        <w:t>1. Load the Dataset</w:t>
      </w:r>
    </w:p>
    <w:p w14:paraId="416D85DB" w14:textId="77777777" w:rsidR="00ED1834" w:rsidRPr="00ED1834" w:rsidRDefault="00ED1834" w:rsidP="00ED1834">
      <w:pPr>
        <w:rPr>
          <w:lang w:val="en-IN"/>
        </w:rPr>
      </w:pPr>
      <w:r w:rsidRPr="00ED1834">
        <w:rPr>
          <w:lang w:val="en-IN"/>
        </w:rPr>
        <w:t>import pandas as pd</w:t>
      </w:r>
      <w:r w:rsidRPr="00ED1834">
        <w:rPr>
          <w:lang w:val="en-IN"/>
        </w:rPr>
        <w:br/>
        <w:t xml:space="preserve">import </w:t>
      </w:r>
      <w:proofErr w:type="spellStart"/>
      <w:proofErr w:type="gramStart"/>
      <w:r w:rsidRPr="00ED1834">
        <w:rPr>
          <w:lang w:val="en-IN"/>
        </w:rPr>
        <w:t>matplotlib.pyplot</w:t>
      </w:r>
      <w:proofErr w:type="spellEnd"/>
      <w:proofErr w:type="gramEnd"/>
      <w:r w:rsidRPr="00ED1834">
        <w:rPr>
          <w:lang w:val="en-IN"/>
        </w:rPr>
        <w:t xml:space="preserve"> as </w:t>
      </w:r>
      <w:proofErr w:type="spellStart"/>
      <w:r w:rsidRPr="00ED1834">
        <w:rPr>
          <w:lang w:val="en-IN"/>
        </w:rPr>
        <w:t>plt</w:t>
      </w:r>
      <w:proofErr w:type="spellEnd"/>
      <w:r w:rsidRPr="00ED1834">
        <w:rPr>
          <w:lang w:val="en-IN"/>
        </w:rPr>
        <w:br/>
        <w:t xml:space="preserve">import seaborn as </w:t>
      </w:r>
      <w:proofErr w:type="spellStart"/>
      <w:r w:rsidRPr="00ED1834">
        <w:rPr>
          <w:lang w:val="en-IN"/>
        </w:rPr>
        <w:t>sns</w:t>
      </w:r>
      <w:proofErr w:type="spellEnd"/>
      <w:r w:rsidRPr="00ED1834">
        <w:rPr>
          <w:lang w:val="en-IN"/>
        </w:rPr>
        <w:br/>
      </w:r>
      <w:r w:rsidRPr="00ED1834">
        <w:rPr>
          <w:lang w:val="en-IN"/>
        </w:rPr>
        <w:br/>
        <w:t># Load dataset</w:t>
      </w:r>
      <w:r w:rsidRPr="00ED1834">
        <w:rPr>
          <w:lang w:val="en-IN"/>
        </w:rPr>
        <w:br/>
      </w:r>
      <w:proofErr w:type="spellStart"/>
      <w:r w:rsidRPr="00ED1834">
        <w:rPr>
          <w:lang w:val="en-IN"/>
        </w:rPr>
        <w:t>df</w:t>
      </w:r>
      <w:proofErr w:type="spellEnd"/>
      <w:r w:rsidRPr="00ED1834">
        <w:rPr>
          <w:lang w:val="en-IN"/>
        </w:rPr>
        <w:t xml:space="preserve"> = </w:t>
      </w:r>
      <w:proofErr w:type="spellStart"/>
      <w:proofErr w:type="gramStart"/>
      <w:r w:rsidRPr="00ED1834">
        <w:rPr>
          <w:lang w:val="en-IN"/>
        </w:rPr>
        <w:t>pd.read</w:t>
      </w:r>
      <w:proofErr w:type="gramEnd"/>
      <w:r w:rsidRPr="00ED1834">
        <w:rPr>
          <w:lang w:val="en-IN"/>
        </w:rPr>
        <w:t>_csv</w:t>
      </w:r>
      <w:proofErr w:type="spellEnd"/>
      <w:r w:rsidRPr="00ED1834">
        <w:rPr>
          <w:lang w:val="en-IN"/>
        </w:rPr>
        <w:t>("labels.csv")</w:t>
      </w:r>
      <w:r w:rsidRPr="00ED1834">
        <w:rPr>
          <w:lang w:val="en-IN"/>
        </w:rPr>
        <w:br/>
      </w:r>
      <w:r w:rsidRPr="00ED1834">
        <w:rPr>
          <w:lang w:val="en-IN"/>
        </w:rPr>
        <w:br/>
        <w:t># Display first 5 rows</w:t>
      </w:r>
      <w:r w:rsidRPr="00ED1834">
        <w:rPr>
          <w:lang w:val="en-IN"/>
        </w:rPr>
        <w:br/>
      </w:r>
      <w:proofErr w:type="spellStart"/>
      <w:proofErr w:type="gramStart"/>
      <w:r w:rsidRPr="00ED1834">
        <w:rPr>
          <w:lang w:val="en-IN"/>
        </w:rPr>
        <w:t>df.head</w:t>
      </w:r>
      <w:proofErr w:type="spellEnd"/>
      <w:proofErr w:type="gramEnd"/>
      <w:r w:rsidRPr="00ED1834">
        <w:rPr>
          <w:lang w:val="en-IN"/>
        </w:rPr>
        <w:t>()</w:t>
      </w:r>
    </w:p>
    <w:p w14:paraId="21B501F2" w14:textId="77777777" w:rsidR="00ED1834" w:rsidRPr="00ED1834" w:rsidRDefault="00ED1834" w:rsidP="00ED1834">
      <w:pPr>
        <w:rPr>
          <w:lang w:val="en-IN"/>
        </w:rPr>
      </w:pPr>
      <w:r w:rsidRPr="00ED1834">
        <w:rPr>
          <w:lang w:val="en-IN"/>
        </w:rPr>
        <w:pict w14:anchorId="3D5531E4">
          <v:rect id="_x0000_i1073" style="width:0;height:1.5pt" o:hralign="center" o:hrstd="t" o:hr="t" fillcolor="#a0a0a0" stroked="f"/>
        </w:pict>
      </w:r>
    </w:p>
    <w:p w14:paraId="38185D28" w14:textId="77777777" w:rsidR="00ED1834" w:rsidRPr="00ED1834" w:rsidRDefault="00ED1834" w:rsidP="00ED1834">
      <w:pPr>
        <w:rPr>
          <w:b/>
          <w:bCs/>
          <w:lang w:val="en-IN"/>
        </w:rPr>
      </w:pPr>
      <w:r w:rsidRPr="00ED1834">
        <w:rPr>
          <w:b/>
          <w:bCs/>
          <w:lang w:val="en-IN"/>
        </w:rPr>
        <w:t>2. Number of Rows and Columns</w:t>
      </w:r>
    </w:p>
    <w:p w14:paraId="19BAA2DF" w14:textId="77777777" w:rsidR="00ED1834" w:rsidRPr="00ED1834" w:rsidRDefault="00ED1834" w:rsidP="00ED1834">
      <w:pPr>
        <w:rPr>
          <w:lang w:val="en-IN"/>
        </w:rPr>
      </w:pPr>
      <w:proofErr w:type="gramStart"/>
      <w:r w:rsidRPr="00ED1834">
        <w:rPr>
          <w:lang w:val="en-IN"/>
        </w:rPr>
        <w:t>print(</w:t>
      </w:r>
      <w:proofErr w:type="gramEnd"/>
      <w:r w:rsidRPr="00ED1834">
        <w:rPr>
          <w:lang w:val="en-IN"/>
        </w:rPr>
        <w:t xml:space="preserve">"Dataset Shape:", </w:t>
      </w:r>
      <w:proofErr w:type="spellStart"/>
      <w:proofErr w:type="gramStart"/>
      <w:r w:rsidRPr="00ED1834">
        <w:rPr>
          <w:lang w:val="en-IN"/>
        </w:rPr>
        <w:t>df.shape</w:t>
      </w:r>
      <w:proofErr w:type="spellEnd"/>
      <w:proofErr w:type="gramEnd"/>
      <w:r w:rsidRPr="00ED1834">
        <w:rPr>
          <w:lang w:val="en-IN"/>
        </w:rPr>
        <w:t>)</w:t>
      </w:r>
      <w:r w:rsidRPr="00ED1834">
        <w:rPr>
          <w:lang w:val="en-IN"/>
        </w:rPr>
        <w:br/>
      </w:r>
      <w:proofErr w:type="gramStart"/>
      <w:r w:rsidRPr="00ED1834">
        <w:rPr>
          <w:lang w:val="en-IN"/>
        </w:rPr>
        <w:t>print(</w:t>
      </w:r>
      <w:proofErr w:type="gramEnd"/>
      <w:r w:rsidRPr="00ED1834">
        <w:rPr>
          <w:lang w:val="en-IN"/>
        </w:rPr>
        <w:t xml:space="preserve">"Number of Rows:", </w:t>
      </w:r>
      <w:proofErr w:type="spellStart"/>
      <w:proofErr w:type="gramStart"/>
      <w:r w:rsidRPr="00ED1834">
        <w:rPr>
          <w:lang w:val="en-IN"/>
        </w:rPr>
        <w:t>df.shape</w:t>
      </w:r>
      <w:proofErr w:type="spellEnd"/>
      <w:proofErr w:type="gramEnd"/>
      <w:r w:rsidRPr="00ED1834">
        <w:rPr>
          <w:lang w:val="en-IN"/>
        </w:rPr>
        <w:t>[0])</w:t>
      </w:r>
      <w:r w:rsidRPr="00ED1834">
        <w:rPr>
          <w:lang w:val="en-IN"/>
        </w:rPr>
        <w:br/>
      </w:r>
      <w:proofErr w:type="gramStart"/>
      <w:r w:rsidRPr="00ED1834">
        <w:rPr>
          <w:lang w:val="en-IN"/>
        </w:rPr>
        <w:t>print(</w:t>
      </w:r>
      <w:proofErr w:type="gramEnd"/>
      <w:r w:rsidRPr="00ED1834">
        <w:rPr>
          <w:lang w:val="en-IN"/>
        </w:rPr>
        <w:t xml:space="preserve">"Number of Columns:", </w:t>
      </w:r>
      <w:proofErr w:type="spellStart"/>
      <w:proofErr w:type="gramStart"/>
      <w:r w:rsidRPr="00ED1834">
        <w:rPr>
          <w:lang w:val="en-IN"/>
        </w:rPr>
        <w:t>df.shape</w:t>
      </w:r>
      <w:proofErr w:type="spellEnd"/>
      <w:proofErr w:type="gramEnd"/>
      <w:r w:rsidRPr="00ED1834">
        <w:rPr>
          <w:lang w:val="en-IN"/>
        </w:rPr>
        <w:t>[1])</w:t>
      </w:r>
    </w:p>
    <w:p w14:paraId="28070899" w14:textId="77777777" w:rsidR="00ED1834" w:rsidRPr="00ED1834" w:rsidRDefault="00ED1834" w:rsidP="00ED1834">
      <w:pPr>
        <w:rPr>
          <w:b/>
          <w:bCs/>
          <w:lang w:val="en-IN"/>
        </w:rPr>
      </w:pPr>
      <w:r w:rsidRPr="00ED1834">
        <w:rPr>
          <w:b/>
          <w:bCs/>
          <w:lang w:val="en-IN"/>
        </w:rPr>
        <w:t>Output</w:t>
      </w:r>
    </w:p>
    <w:p w14:paraId="30E1A947" w14:textId="77777777" w:rsidR="00ED1834" w:rsidRPr="00ED1834" w:rsidRDefault="00ED1834" w:rsidP="00ED1834">
      <w:pPr>
        <w:numPr>
          <w:ilvl w:val="0"/>
          <w:numId w:val="24"/>
        </w:numPr>
        <w:rPr>
          <w:lang w:val="en-IN"/>
        </w:rPr>
      </w:pPr>
      <w:r w:rsidRPr="00ED1834">
        <w:rPr>
          <w:lang w:val="en-IN"/>
        </w:rPr>
        <w:t xml:space="preserve">Rows: </w:t>
      </w:r>
      <w:r w:rsidRPr="00ED1834">
        <w:rPr>
          <w:b/>
          <w:bCs/>
          <w:lang w:val="en-IN"/>
        </w:rPr>
        <w:t>480</w:t>
      </w:r>
      <w:r w:rsidRPr="00ED1834">
        <w:rPr>
          <w:lang w:val="en-IN"/>
        </w:rPr>
        <w:t xml:space="preserve"> </w:t>
      </w:r>
    </w:p>
    <w:p w14:paraId="5C27DE82" w14:textId="77777777" w:rsidR="00ED1834" w:rsidRPr="00ED1834" w:rsidRDefault="00ED1834" w:rsidP="00ED1834">
      <w:pPr>
        <w:numPr>
          <w:ilvl w:val="0"/>
          <w:numId w:val="24"/>
        </w:numPr>
        <w:rPr>
          <w:lang w:val="en-IN"/>
        </w:rPr>
      </w:pPr>
      <w:r w:rsidRPr="00ED1834">
        <w:rPr>
          <w:lang w:val="en-IN"/>
        </w:rPr>
        <w:t xml:space="preserve">Columns: </w:t>
      </w:r>
      <w:r w:rsidRPr="00ED1834">
        <w:rPr>
          <w:b/>
          <w:bCs/>
          <w:lang w:val="en-IN"/>
        </w:rPr>
        <w:t>2</w:t>
      </w:r>
      <w:r w:rsidRPr="00ED1834">
        <w:rPr>
          <w:lang w:val="en-IN"/>
        </w:rPr>
        <w:t xml:space="preserve"> </w:t>
      </w:r>
    </w:p>
    <w:p w14:paraId="009019A4" w14:textId="77777777" w:rsidR="00ED1834" w:rsidRPr="00ED1834" w:rsidRDefault="00ED1834" w:rsidP="00ED1834">
      <w:pPr>
        <w:rPr>
          <w:lang w:val="en-IN"/>
        </w:rPr>
      </w:pPr>
      <w:r w:rsidRPr="00ED1834">
        <w:rPr>
          <w:lang w:val="en-IN"/>
        </w:rPr>
        <w:pict w14:anchorId="0867C7B5">
          <v:rect id="_x0000_i1074" style="width:0;height:1.5pt" o:hralign="center" o:hrstd="t" o:hr="t" fillcolor="#a0a0a0" stroked="f"/>
        </w:pict>
      </w:r>
    </w:p>
    <w:p w14:paraId="33345815" w14:textId="77777777" w:rsidR="00ED1834" w:rsidRPr="00ED1834" w:rsidRDefault="00ED1834" w:rsidP="00ED1834">
      <w:pPr>
        <w:rPr>
          <w:b/>
          <w:bCs/>
          <w:lang w:val="en-IN"/>
        </w:rPr>
      </w:pPr>
      <w:r w:rsidRPr="00ED1834">
        <w:rPr>
          <w:b/>
          <w:bCs/>
          <w:lang w:val="en-IN"/>
        </w:rPr>
        <w:t>3. Type of Input Features</w:t>
      </w:r>
    </w:p>
    <w:p w14:paraId="7A23FD9C" w14:textId="77777777" w:rsidR="00ED1834" w:rsidRPr="00ED1834" w:rsidRDefault="00ED1834" w:rsidP="00ED1834">
      <w:pPr>
        <w:rPr>
          <w:lang w:val="en-IN"/>
        </w:rPr>
      </w:pPr>
      <w:r w:rsidRPr="00ED1834">
        <w:rPr>
          <w:lang w:val="en-IN"/>
        </w:rPr>
        <w:t>print(</w:t>
      </w:r>
      <w:proofErr w:type="spellStart"/>
      <w:proofErr w:type="gramStart"/>
      <w:r w:rsidRPr="00ED1834">
        <w:rPr>
          <w:lang w:val="en-IN"/>
        </w:rPr>
        <w:t>df.dtypes</w:t>
      </w:r>
      <w:proofErr w:type="spellEnd"/>
      <w:proofErr w:type="gramEnd"/>
      <w:r w:rsidRPr="00ED1834">
        <w:rPr>
          <w:lang w:val="en-IN"/>
        </w:rPr>
        <w:t>)</w:t>
      </w:r>
    </w:p>
    <w:p w14:paraId="51C54929" w14:textId="77777777" w:rsidR="00ED1834" w:rsidRPr="00ED1834" w:rsidRDefault="00ED1834" w:rsidP="00ED1834">
      <w:pPr>
        <w:rPr>
          <w:b/>
          <w:bCs/>
          <w:lang w:val="en-IN"/>
        </w:rPr>
      </w:pPr>
      <w:r w:rsidRPr="00ED1834">
        <w:rPr>
          <w:b/>
          <w:bCs/>
          <w:lang w:val="en-IN"/>
        </w:rPr>
        <w:t>Feature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984"/>
        <w:gridCol w:w="1638"/>
      </w:tblGrid>
      <w:tr w:rsidR="00ED1834" w:rsidRPr="00ED1834" w14:paraId="71CCE8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49951" w14:textId="77777777" w:rsidR="00ED1834" w:rsidRPr="00ED1834" w:rsidRDefault="00ED1834" w:rsidP="00ED1834">
            <w:pPr>
              <w:rPr>
                <w:b/>
                <w:bCs/>
                <w:lang w:val="en-IN"/>
              </w:rPr>
            </w:pPr>
            <w:r w:rsidRPr="00ED1834">
              <w:rPr>
                <w:b/>
                <w:bCs/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7CA6FBA" w14:textId="77777777" w:rsidR="00ED1834" w:rsidRPr="00ED1834" w:rsidRDefault="00ED1834" w:rsidP="00ED1834">
            <w:pPr>
              <w:rPr>
                <w:b/>
                <w:bCs/>
                <w:lang w:val="en-IN"/>
              </w:rPr>
            </w:pPr>
            <w:r w:rsidRPr="00ED1834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C2CE7FE" w14:textId="77777777" w:rsidR="00ED1834" w:rsidRPr="00ED1834" w:rsidRDefault="00ED1834" w:rsidP="00ED1834">
            <w:pPr>
              <w:rPr>
                <w:b/>
                <w:bCs/>
                <w:lang w:val="en-IN"/>
              </w:rPr>
            </w:pPr>
            <w:r w:rsidRPr="00ED1834">
              <w:rPr>
                <w:b/>
                <w:bCs/>
                <w:lang w:val="en-IN"/>
              </w:rPr>
              <w:t>Description</w:t>
            </w:r>
          </w:p>
        </w:tc>
      </w:tr>
      <w:tr w:rsidR="00ED1834" w:rsidRPr="00ED1834" w14:paraId="0CAEF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C974" w14:textId="77777777" w:rsidR="00ED1834" w:rsidRPr="00ED1834" w:rsidRDefault="00ED1834" w:rsidP="00ED1834">
            <w:pPr>
              <w:rPr>
                <w:lang w:val="en-IN"/>
              </w:rPr>
            </w:pPr>
            <w:r w:rsidRPr="00ED1834">
              <w:rPr>
                <w:lang w:val="en-IN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686B3F2E" w14:textId="77777777" w:rsidR="00ED1834" w:rsidRPr="00ED1834" w:rsidRDefault="00ED1834" w:rsidP="00ED1834">
            <w:pPr>
              <w:rPr>
                <w:lang w:val="en-IN"/>
              </w:rPr>
            </w:pPr>
            <w:r w:rsidRPr="00ED1834">
              <w:rPr>
                <w:lang w:val="en-I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563B1F5" w14:textId="77777777" w:rsidR="00ED1834" w:rsidRPr="00ED1834" w:rsidRDefault="00ED1834" w:rsidP="00ED1834">
            <w:pPr>
              <w:rPr>
                <w:lang w:val="en-IN"/>
              </w:rPr>
            </w:pPr>
            <w:r w:rsidRPr="00ED1834">
              <w:rPr>
                <w:lang w:val="en-IN"/>
              </w:rPr>
              <w:t>Path of image file</w:t>
            </w:r>
          </w:p>
        </w:tc>
      </w:tr>
      <w:tr w:rsidR="00ED1834" w:rsidRPr="00ED1834" w14:paraId="42D99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13B6" w14:textId="77777777" w:rsidR="00ED1834" w:rsidRPr="00ED1834" w:rsidRDefault="00ED1834" w:rsidP="00ED1834">
            <w:pPr>
              <w:rPr>
                <w:lang w:val="en-IN"/>
              </w:rPr>
            </w:pPr>
            <w:r w:rsidRPr="00ED1834">
              <w:rPr>
                <w:lang w:val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CD807A2" w14:textId="77777777" w:rsidR="00ED1834" w:rsidRPr="00ED1834" w:rsidRDefault="00ED1834" w:rsidP="00ED1834">
            <w:pPr>
              <w:rPr>
                <w:lang w:val="en-IN"/>
              </w:rPr>
            </w:pPr>
            <w:r w:rsidRPr="00ED1834">
              <w:rPr>
                <w:lang w:val="en-I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6A99583" w14:textId="77777777" w:rsidR="00ED1834" w:rsidRPr="00ED1834" w:rsidRDefault="00ED1834" w:rsidP="00ED1834">
            <w:pPr>
              <w:rPr>
                <w:lang w:val="en-IN"/>
              </w:rPr>
            </w:pPr>
            <w:r w:rsidRPr="00ED1834">
              <w:rPr>
                <w:lang w:val="en-IN"/>
              </w:rPr>
              <w:t>Target class label</w:t>
            </w:r>
          </w:p>
        </w:tc>
      </w:tr>
    </w:tbl>
    <w:p w14:paraId="31729836" w14:textId="77777777" w:rsidR="00ED1834" w:rsidRPr="00ED1834" w:rsidRDefault="00ED1834" w:rsidP="00ED1834">
      <w:pPr>
        <w:rPr>
          <w:lang w:val="en-IN"/>
        </w:rPr>
      </w:pPr>
      <w:r w:rsidRPr="00ED1834">
        <w:rPr>
          <w:lang w:val="en-IN"/>
        </w:rPr>
        <w:pict w14:anchorId="10650FFF">
          <v:rect id="_x0000_i1075" style="width:0;height:1.5pt" o:hralign="center" o:hrstd="t" o:hr="t" fillcolor="#a0a0a0" stroked="f"/>
        </w:pict>
      </w:r>
    </w:p>
    <w:p w14:paraId="1446220B" w14:textId="77777777" w:rsidR="00ED1834" w:rsidRPr="00ED1834" w:rsidRDefault="00ED1834" w:rsidP="00ED1834">
      <w:pPr>
        <w:rPr>
          <w:b/>
          <w:bCs/>
          <w:lang w:val="en-IN"/>
        </w:rPr>
      </w:pPr>
      <w:r w:rsidRPr="00ED1834">
        <w:rPr>
          <w:b/>
          <w:bCs/>
          <w:lang w:val="en-IN"/>
        </w:rPr>
        <w:t>4. Target Variable Description</w:t>
      </w:r>
    </w:p>
    <w:p w14:paraId="6194ABFA" w14:textId="77777777" w:rsidR="00ED1834" w:rsidRPr="00ED1834" w:rsidRDefault="00ED1834" w:rsidP="00ED1834">
      <w:pPr>
        <w:rPr>
          <w:lang w:val="en-IN"/>
        </w:rPr>
      </w:pPr>
      <w:r w:rsidRPr="00ED1834">
        <w:rPr>
          <w:lang w:val="en-IN"/>
        </w:rPr>
        <w:t>The target variable in this dataset is:</w:t>
      </w:r>
    </w:p>
    <w:p w14:paraId="1F968790" w14:textId="77777777" w:rsidR="00ED1834" w:rsidRPr="00ED1834" w:rsidRDefault="00ED1834" w:rsidP="00ED1834">
      <w:pPr>
        <w:rPr>
          <w:lang w:val="en-IN"/>
        </w:rPr>
      </w:pPr>
      <w:r w:rsidRPr="00ED1834">
        <w:rPr>
          <w:lang w:val="en-IN"/>
        </w:rPr>
        <w:t>target = "class"</w:t>
      </w:r>
    </w:p>
    <w:p w14:paraId="6CDB6ECF" w14:textId="77777777" w:rsidR="00ED1834" w:rsidRPr="00ED1834" w:rsidRDefault="00ED1834" w:rsidP="00ED1834">
      <w:pPr>
        <w:rPr>
          <w:lang w:val="en-IN"/>
        </w:rPr>
      </w:pPr>
      <w:r w:rsidRPr="00ED1834">
        <w:rPr>
          <w:lang w:val="en-IN"/>
        </w:rPr>
        <w:t>The dataset contains the following defect categories:</w:t>
      </w:r>
    </w:p>
    <w:p w14:paraId="3936F0B0" w14:textId="77777777" w:rsidR="00ED1834" w:rsidRPr="00ED1834" w:rsidRDefault="00ED1834" w:rsidP="00ED1834">
      <w:pPr>
        <w:rPr>
          <w:lang w:val="en-IN"/>
        </w:rPr>
      </w:pPr>
      <w:r w:rsidRPr="00ED1834">
        <w:rPr>
          <w:lang w:val="en-IN"/>
        </w:rPr>
        <w:t>print(</w:t>
      </w:r>
      <w:proofErr w:type="spellStart"/>
      <w:r w:rsidRPr="00ED1834">
        <w:rPr>
          <w:lang w:val="en-IN"/>
        </w:rPr>
        <w:t>df</w:t>
      </w:r>
      <w:proofErr w:type="spellEnd"/>
      <w:r w:rsidRPr="00ED1834">
        <w:rPr>
          <w:lang w:val="en-IN"/>
        </w:rPr>
        <w:t>["class"</w:t>
      </w:r>
      <w:proofErr w:type="gramStart"/>
      <w:r w:rsidRPr="00ED1834">
        <w:rPr>
          <w:lang w:val="en-IN"/>
        </w:rPr>
        <w:t>].unique</w:t>
      </w:r>
      <w:proofErr w:type="gramEnd"/>
      <w:r w:rsidRPr="00ED1834">
        <w:rPr>
          <w:lang w:val="en-IN"/>
        </w:rPr>
        <w:t>())</w:t>
      </w:r>
    </w:p>
    <w:p w14:paraId="0BBC6296" w14:textId="77777777" w:rsidR="00ED1834" w:rsidRPr="00ED1834" w:rsidRDefault="00ED1834" w:rsidP="00ED1834">
      <w:pPr>
        <w:rPr>
          <w:b/>
          <w:bCs/>
          <w:lang w:val="en-IN"/>
        </w:rPr>
      </w:pPr>
      <w:r w:rsidRPr="00ED1834">
        <w:rPr>
          <w:b/>
          <w:bCs/>
          <w:lang w:val="en-IN"/>
        </w:rPr>
        <w:t>Classes Present</w:t>
      </w:r>
    </w:p>
    <w:p w14:paraId="551ED561" w14:textId="77777777" w:rsidR="00ED1834" w:rsidRPr="00ED1834" w:rsidRDefault="00ED1834" w:rsidP="00ED1834">
      <w:pPr>
        <w:numPr>
          <w:ilvl w:val="0"/>
          <w:numId w:val="25"/>
        </w:numPr>
        <w:rPr>
          <w:lang w:val="en-IN"/>
        </w:rPr>
      </w:pPr>
      <w:r w:rsidRPr="00ED1834">
        <w:rPr>
          <w:lang w:val="en-IN"/>
        </w:rPr>
        <w:t xml:space="preserve">normal </w:t>
      </w:r>
    </w:p>
    <w:p w14:paraId="1AECCF9E" w14:textId="77777777" w:rsidR="00ED1834" w:rsidRPr="00ED1834" w:rsidRDefault="00ED1834" w:rsidP="00ED1834">
      <w:pPr>
        <w:numPr>
          <w:ilvl w:val="0"/>
          <w:numId w:val="25"/>
        </w:numPr>
        <w:rPr>
          <w:lang w:val="en-IN"/>
        </w:rPr>
      </w:pPr>
      <w:r w:rsidRPr="00ED1834">
        <w:rPr>
          <w:lang w:val="en-IN"/>
        </w:rPr>
        <w:t xml:space="preserve">scratch </w:t>
      </w:r>
    </w:p>
    <w:p w14:paraId="09E5B106" w14:textId="77777777" w:rsidR="00ED1834" w:rsidRPr="00ED1834" w:rsidRDefault="00ED1834" w:rsidP="00ED1834">
      <w:pPr>
        <w:numPr>
          <w:ilvl w:val="0"/>
          <w:numId w:val="25"/>
        </w:numPr>
        <w:rPr>
          <w:lang w:val="en-IN"/>
        </w:rPr>
      </w:pPr>
      <w:r w:rsidRPr="00ED1834">
        <w:rPr>
          <w:lang w:val="en-IN"/>
        </w:rPr>
        <w:t xml:space="preserve">dent </w:t>
      </w:r>
    </w:p>
    <w:p w14:paraId="4BC4F7BD" w14:textId="77777777" w:rsidR="00ED1834" w:rsidRPr="00ED1834" w:rsidRDefault="00ED1834" w:rsidP="00ED1834">
      <w:pPr>
        <w:numPr>
          <w:ilvl w:val="0"/>
          <w:numId w:val="25"/>
        </w:numPr>
        <w:rPr>
          <w:lang w:val="en-IN"/>
        </w:rPr>
      </w:pPr>
      <w:r w:rsidRPr="00ED1834">
        <w:rPr>
          <w:lang w:val="en-IN"/>
        </w:rPr>
        <w:t xml:space="preserve">stain </w:t>
      </w:r>
    </w:p>
    <w:p w14:paraId="5E60EF37" w14:textId="77777777" w:rsidR="00ED1834" w:rsidRPr="00ED1834" w:rsidRDefault="00ED1834" w:rsidP="00ED1834">
      <w:pPr>
        <w:rPr>
          <w:lang w:val="en-IN"/>
        </w:rPr>
      </w:pPr>
      <w:r w:rsidRPr="00ED1834">
        <w:rPr>
          <w:lang w:val="en-IN"/>
        </w:rPr>
        <w:t xml:space="preserve">This is a </w:t>
      </w:r>
      <w:r w:rsidRPr="00ED1834">
        <w:rPr>
          <w:b/>
          <w:bCs/>
          <w:lang w:val="en-IN"/>
        </w:rPr>
        <w:t>multi-class classification problem</w:t>
      </w:r>
      <w:r w:rsidRPr="00ED1834">
        <w:rPr>
          <w:lang w:val="en-IN"/>
        </w:rPr>
        <w:t>.</w:t>
      </w:r>
    </w:p>
    <w:p w14:paraId="47C5FDDA" w14:textId="77777777" w:rsidR="00ED1834" w:rsidRPr="00ED1834" w:rsidRDefault="00ED1834" w:rsidP="00ED1834">
      <w:pPr>
        <w:rPr>
          <w:lang w:val="en-IN"/>
        </w:rPr>
      </w:pPr>
      <w:r w:rsidRPr="00ED1834">
        <w:rPr>
          <w:lang w:val="en-IN"/>
        </w:rPr>
        <w:pict w14:anchorId="102367AE">
          <v:rect id="_x0000_i1076" style="width:0;height:1.5pt" o:hralign="center" o:hrstd="t" o:hr="t" fillcolor="#a0a0a0" stroked="f"/>
        </w:pict>
      </w:r>
    </w:p>
    <w:p w14:paraId="11A86B1E" w14:textId="77777777" w:rsidR="00ED1834" w:rsidRPr="00ED1834" w:rsidRDefault="00ED1834" w:rsidP="00ED1834">
      <w:pPr>
        <w:rPr>
          <w:b/>
          <w:bCs/>
          <w:lang w:val="en-IN"/>
        </w:rPr>
      </w:pPr>
      <w:r w:rsidRPr="00ED1834">
        <w:rPr>
          <w:b/>
          <w:bCs/>
          <w:lang w:val="en-IN"/>
        </w:rPr>
        <w:t>5. Missing Value Check</w:t>
      </w:r>
    </w:p>
    <w:p w14:paraId="052205FD" w14:textId="77777777" w:rsidR="00ED1834" w:rsidRPr="00ED1834" w:rsidRDefault="00ED1834" w:rsidP="00ED1834">
      <w:pPr>
        <w:rPr>
          <w:lang w:val="en-IN"/>
        </w:rPr>
      </w:pPr>
      <w:r w:rsidRPr="00ED1834">
        <w:rPr>
          <w:lang w:val="en-IN"/>
        </w:rPr>
        <w:t>print(</w:t>
      </w:r>
      <w:proofErr w:type="spellStart"/>
      <w:proofErr w:type="gramStart"/>
      <w:r w:rsidRPr="00ED1834">
        <w:rPr>
          <w:lang w:val="en-IN"/>
        </w:rPr>
        <w:t>df.isnull</w:t>
      </w:r>
      <w:proofErr w:type="spellEnd"/>
      <w:proofErr w:type="gramEnd"/>
      <w:r w:rsidRPr="00ED1834">
        <w:rPr>
          <w:lang w:val="en-IN"/>
        </w:rPr>
        <w:t>(</w:t>
      </w:r>
      <w:proofErr w:type="gramStart"/>
      <w:r w:rsidRPr="00ED1834">
        <w:rPr>
          <w:lang w:val="en-IN"/>
        </w:rPr>
        <w:t>).sum</w:t>
      </w:r>
      <w:proofErr w:type="gramEnd"/>
      <w:r w:rsidRPr="00ED1834">
        <w:rPr>
          <w:lang w:val="en-IN"/>
        </w:rPr>
        <w:t>())</w:t>
      </w:r>
    </w:p>
    <w:p w14:paraId="054C7535" w14:textId="77777777" w:rsidR="00ED1834" w:rsidRPr="00ED1834" w:rsidRDefault="00ED1834" w:rsidP="00ED1834">
      <w:pPr>
        <w:rPr>
          <w:b/>
          <w:bCs/>
          <w:lang w:val="en-IN"/>
        </w:rPr>
      </w:pPr>
      <w:r w:rsidRPr="00ED1834">
        <w:rPr>
          <w:b/>
          <w:bCs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1433"/>
      </w:tblGrid>
      <w:tr w:rsidR="00ED1834" w:rsidRPr="00ED1834" w14:paraId="72A23D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931DE" w14:textId="77777777" w:rsidR="00ED1834" w:rsidRPr="00ED1834" w:rsidRDefault="00ED1834" w:rsidP="00ED1834">
            <w:pPr>
              <w:rPr>
                <w:b/>
                <w:bCs/>
                <w:lang w:val="en-IN"/>
              </w:rPr>
            </w:pPr>
            <w:r w:rsidRPr="00ED1834">
              <w:rPr>
                <w:b/>
                <w:bCs/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A3AF3A7" w14:textId="77777777" w:rsidR="00ED1834" w:rsidRPr="00ED1834" w:rsidRDefault="00ED1834" w:rsidP="00ED1834">
            <w:pPr>
              <w:rPr>
                <w:b/>
                <w:bCs/>
                <w:lang w:val="en-IN"/>
              </w:rPr>
            </w:pPr>
            <w:r w:rsidRPr="00ED1834">
              <w:rPr>
                <w:b/>
                <w:bCs/>
                <w:lang w:val="en-IN"/>
              </w:rPr>
              <w:t>Missing Values</w:t>
            </w:r>
          </w:p>
        </w:tc>
      </w:tr>
      <w:tr w:rsidR="00ED1834" w:rsidRPr="00ED1834" w14:paraId="47CF4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0D11A" w14:textId="77777777" w:rsidR="00ED1834" w:rsidRPr="00ED1834" w:rsidRDefault="00ED1834" w:rsidP="00ED1834">
            <w:pPr>
              <w:rPr>
                <w:lang w:val="en-IN"/>
              </w:rPr>
            </w:pPr>
            <w:r w:rsidRPr="00ED1834">
              <w:rPr>
                <w:lang w:val="en-IN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4CD2A34B" w14:textId="77777777" w:rsidR="00ED1834" w:rsidRPr="00ED1834" w:rsidRDefault="00ED1834" w:rsidP="00ED1834">
            <w:pPr>
              <w:rPr>
                <w:lang w:val="en-IN"/>
              </w:rPr>
            </w:pPr>
            <w:r w:rsidRPr="00ED1834">
              <w:rPr>
                <w:lang w:val="en-IN"/>
              </w:rPr>
              <w:t>0</w:t>
            </w:r>
          </w:p>
        </w:tc>
      </w:tr>
      <w:tr w:rsidR="00ED1834" w:rsidRPr="00ED1834" w14:paraId="05DF6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5144F" w14:textId="77777777" w:rsidR="00ED1834" w:rsidRPr="00ED1834" w:rsidRDefault="00ED1834" w:rsidP="00ED1834">
            <w:pPr>
              <w:rPr>
                <w:lang w:val="en-IN"/>
              </w:rPr>
            </w:pPr>
            <w:r w:rsidRPr="00ED1834">
              <w:rPr>
                <w:lang w:val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D4908B2" w14:textId="77777777" w:rsidR="00ED1834" w:rsidRPr="00ED1834" w:rsidRDefault="00ED1834" w:rsidP="00ED1834">
            <w:pPr>
              <w:rPr>
                <w:lang w:val="en-IN"/>
              </w:rPr>
            </w:pPr>
            <w:r w:rsidRPr="00ED1834">
              <w:rPr>
                <w:lang w:val="en-IN"/>
              </w:rPr>
              <w:t>0</w:t>
            </w:r>
          </w:p>
        </w:tc>
      </w:tr>
    </w:tbl>
    <w:p w14:paraId="6599B3D0" w14:textId="77777777" w:rsidR="00ED1834" w:rsidRPr="00ED1834" w:rsidRDefault="00ED1834" w:rsidP="00ED1834">
      <w:pPr>
        <w:rPr>
          <w:b/>
          <w:bCs/>
          <w:lang w:val="en-IN"/>
        </w:rPr>
      </w:pPr>
      <w:r w:rsidRPr="00ED1834">
        <w:rPr>
          <w:b/>
          <w:bCs/>
          <w:lang w:val="en-IN"/>
        </w:rPr>
        <w:lastRenderedPageBreak/>
        <w:t>Observation</w:t>
      </w:r>
    </w:p>
    <w:p w14:paraId="549418D7" w14:textId="77777777" w:rsidR="00ED1834" w:rsidRPr="00ED1834" w:rsidRDefault="00ED1834" w:rsidP="00ED1834">
      <w:pPr>
        <w:numPr>
          <w:ilvl w:val="0"/>
          <w:numId w:val="26"/>
        </w:numPr>
        <w:rPr>
          <w:lang w:val="en-IN"/>
        </w:rPr>
      </w:pPr>
      <w:r w:rsidRPr="00ED1834">
        <w:rPr>
          <w:lang w:val="en-IN"/>
        </w:rPr>
        <w:t xml:space="preserve">No missing values are present in the dataset. </w:t>
      </w:r>
    </w:p>
    <w:p w14:paraId="5089C79F" w14:textId="77777777" w:rsidR="00ED1834" w:rsidRPr="00ED1834" w:rsidRDefault="00ED1834" w:rsidP="00ED1834">
      <w:pPr>
        <w:rPr>
          <w:lang w:val="en-IN"/>
        </w:rPr>
      </w:pPr>
      <w:r w:rsidRPr="00ED1834">
        <w:rPr>
          <w:lang w:val="en-IN"/>
        </w:rPr>
        <w:pict w14:anchorId="394D40F9">
          <v:rect id="_x0000_i1077" style="width:0;height:1.5pt" o:hralign="center" o:hrstd="t" o:hr="t" fillcolor="#a0a0a0" stroked="f"/>
        </w:pict>
      </w:r>
    </w:p>
    <w:p w14:paraId="50BBFE98" w14:textId="77777777" w:rsidR="00ED1834" w:rsidRPr="00ED1834" w:rsidRDefault="00ED1834" w:rsidP="00ED1834">
      <w:pPr>
        <w:rPr>
          <w:b/>
          <w:bCs/>
          <w:lang w:val="en-IN"/>
        </w:rPr>
      </w:pPr>
      <w:r w:rsidRPr="00ED1834">
        <w:rPr>
          <w:b/>
          <w:bCs/>
          <w:lang w:val="en-IN"/>
        </w:rPr>
        <w:t>6. Basic Statistical Summary</w:t>
      </w:r>
    </w:p>
    <w:p w14:paraId="5722F345" w14:textId="77777777" w:rsidR="00ED1834" w:rsidRPr="00ED1834" w:rsidRDefault="00ED1834" w:rsidP="00ED1834">
      <w:pPr>
        <w:rPr>
          <w:lang w:val="en-IN"/>
        </w:rPr>
      </w:pPr>
      <w:r w:rsidRPr="00ED1834">
        <w:rPr>
          <w:lang w:val="en-IN"/>
        </w:rPr>
        <w:t>Since the dataset contains categorical and text data, use:</w:t>
      </w:r>
    </w:p>
    <w:p w14:paraId="72DB870A" w14:textId="77777777" w:rsidR="00ED1834" w:rsidRPr="00ED1834" w:rsidRDefault="00ED1834" w:rsidP="00ED1834">
      <w:pPr>
        <w:rPr>
          <w:lang w:val="en-IN"/>
        </w:rPr>
      </w:pPr>
      <w:r w:rsidRPr="00ED1834">
        <w:rPr>
          <w:lang w:val="en-IN"/>
        </w:rPr>
        <w:t>print(</w:t>
      </w:r>
      <w:proofErr w:type="spellStart"/>
      <w:proofErr w:type="gramStart"/>
      <w:r w:rsidRPr="00ED1834">
        <w:rPr>
          <w:lang w:val="en-IN"/>
        </w:rPr>
        <w:t>df.describe</w:t>
      </w:r>
      <w:proofErr w:type="spellEnd"/>
      <w:proofErr w:type="gramEnd"/>
      <w:r w:rsidRPr="00ED1834">
        <w:rPr>
          <w:lang w:val="en-IN"/>
        </w:rPr>
        <w:t>(include='all'))</w:t>
      </w:r>
    </w:p>
    <w:p w14:paraId="6AD876D4" w14:textId="77777777" w:rsidR="00ED1834" w:rsidRPr="00ED1834" w:rsidRDefault="00ED1834" w:rsidP="00ED1834">
      <w:pPr>
        <w:rPr>
          <w:b/>
          <w:bCs/>
          <w:lang w:val="en-IN"/>
        </w:rPr>
      </w:pPr>
      <w:r w:rsidRPr="00ED1834">
        <w:rPr>
          <w:b/>
          <w:bCs/>
          <w:lang w:val="en-IN"/>
        </w:rPr>
        <w:t>Expected Insights</w:t>
      </w:r>
    </w:p>
    <w:p w14:paraId="0D5387F3" w14:textId="77777777" w:rsidR="00ED1834" w:rsidRPr="00ED1834" w:rsidRDefault="00ED1834" w:rsidP="00ED1834">
      <w:pPr>
        <w:numPr>
          <w:ilvl w:val="0"/>
          <w:numId w:val="27"/>
        </w:numPr>
        <w:rPr>
          <w:lang w:val="en-IN"/>
        </w:rPr>
      </w:pPr>
      <w:r w:rsidRPr="00ED1834">
        <w:rPr>
          <w:lang w:val="en-IN"/>
        </w:rPr>
        <w:t xml:space="preserve">Total number of samples </w:t>
      </w:r>
    </w:p>
    <w:p w14:paraId="58931C2A" w14:textId="77777777" w:rsidR="00ED1834" w:rsidRPr="00ED1834" w:rsidRDefault="00ED1834" w:rsidP="00ED1834">
      <w:pPr>
        <w:numPr>
          <w:ilvl w:val="0"/>
          <w:numId w:val="27"/>
        </w:numPr>
        <w:rPr>
          <w:lang w:val="en-IN"/>
        </w:rPr>
      </w:pPr>
      <w:r w:rsidRPr="00ED1834">
        <w:rPr>
          <w:lang w:val="en-IN"/>
        </w:rPr>
        <w:t xml:space="preserve">Number of unique classes </w:t>
      </w:r>
    </w:p>
    <w:p w14:paraId="1EAC5B84" w14:textId="77777777" w:rsidR="00ED1834" w:rsidRPr="00ED1834" w:rsidRDefault="00ED1834" w:rsidP="00ED1834">
      <w:pPr>
        <w:numPr>
          <w:ilvl w:val="0"/>
          <w:numId w:val="27"/>
        </w:numPr>
        <w:rPr>
          <w:lang w:val="en-IN"/>
        </w:rPr>
      </w:pPr>
      <w:r w:rsidRPr="00ED1834">
        <w:rPr>
          <w:lang w:val="en-IN"/>
        </w:rPr>
        <w:t xml:space="preserve">Most frequent class </w:t>
      </w:r>
    </w:p>
    <w:p w14:paraId="553F8BC7" w14:textId="77777777" w:rsidR="00ED1834" w:rsidRPr="00ED1834" w:rsidRDefault="00ED1834" w:rsidP="00ED1834">
      <w:pPr>
        <w:numPr>
          <w:ilvl w:val="0"/>
          <w:numId w:val="27"/>
        </w:numPr>
        <w:rPr>
          <w:lang w:val="en-IN"/>
        </w:rPr>
      </w:pPr>
      <w:r w:rsidRPr="00ED1834">
        <w:rPr>
          <w:lang w:val="en-IN"/>
        </w:rPr>
        <w:t xml:space="preserve">Frequency counts </w:t>
      </w:r>
    </w:p>
    <w:p w14:paraId="01E22D4F" w14:textId="77777777" w:rsidR="00ED1834" w:rsidRPr="00ED1834" w:rsidRDefault="00ED1834" w:rsidP="00ED1834">
      <w:pPr>
        <w:rPr>
          <w:lang w:val="en-IN"/>
        </w:rPr>
      </w:pPr>
      <w:r w:rsidRPr="00ED1834">
        <w:rPr>
          <w:lang w:val="en-IN"/>
        </w:rPr>
        <w:pict w14:anchorId="63C2643A">
          <v:rect id="_x0000_i1078" style="width:0;height:1.5pt" o:hralign="center" o:hrstd="t" o:hr="t" fillcolor="#a0a0a0" stroked="f"/>
        </w:pict>
      </w:r>
    </w:p>
    <w:p w14:paraId="5CF0E546" w14:textId="77777777" w:rsidR="00ED1834" w:rsidRPr="00ED1834" w:rsidRDefault="00ED1834" w:rsidP="00ED1834">
      <w:pPr>
        <w:rPr>
          <w:b/>
          <w:bCs/>
          <w:lang w:val="en-IN"/>
        </w:rPr>
      </w:pPr>
      <w:r w:rsidRPr="00ED1834">
        <w:rPr>
          <w:b/>
          <w:bCs/>
          <w:lang w:val="en-IN"/>
        </w:rPr>
        <w:t>7. Distribution of Target Variable</w:t>
      </w:r>
    </w:p>
    <w:p w14:paraId="20988367" w14:textId="77777777" w:rsidR="00ED1834" w:rsidRPr="00ED1834" w:rsidRDefault="00ED1834" w:rsidP="00ED1834">
      <w:pPr>
        <w:rPr>
          <w:lang w:val="en-IN"/>
        </w:rPr>
      </w:pPr>
      <w:r w:rsidRPr="00ED1834">
        <w:rPr>
          <w:lang w:val="en-IN"/>
        </w:rPr>
        <w:t>print(</w:t>
      </w:r>
      <w:proofErr w:type="spellStart"/>
      <w:r w:rsidRPr="00ED1834">
        <w:rPr>
          <w:lang w:val="en-IN"/>
        </w:rPr>
        <w:t>df</w:t>
      </w:r>
      <w:proofErr w:type="spellEnd"/>
      <w:r w:rsidRPr="00ED1834">
        <w:rPr>
          <w:lang w:val="en-IN"/>
        </w:rPr>
        <w:t>["class"].</w:t>
      </w:r>
      <w:proofErr w:type="spellStart"/>
      <w:r w:rsidRPr="00ED1834">
        <w:rPr>
          <w:lang w:val="en-IN"/>
        </w:rPr>
        <w:t>value_</w:t>
      </w:r>
      <w:proofErr w:type="gramStart"/>
      <w:r w:rsidRPr="00ED1834">
        <w:rPr>
          <w:lang w:val="en-IN"/>
        </w:rPr>
        <w:t>counts</w:t>
      </w:r>
      <w:proofErr w:type="spellEnd"/>
      <w:r w:rsidRPr="00ED1834">
        <w:rPr>
          <w:lang w:val="en-IN"/>
        </w:rPr>
        <w:t>(</w:t>
      </w:r>
      <w:proofErr w:type="gramEnd"/>
      <w:r w:rsidRPr="00ED1834">
        <w:rPr>
          <w:lang w:val="en-IN"/>
        </w:rPr>
        <w:t>))</w:t>
      </w:r>
    </w:p>
    <w:p w14:paraId="15F5D026" w14:textId="77777777" w:rsidR="00ED1834" w:rsidRPr="00ED1834" w:rsidRDefault="00ED1834" w:rsidP="00ED1834">
      <w:pPr>
        <w:rPr>
          <w:b/>
          <w:bCs/>
          <w:lang w:val="en-IN"/>
        </w:rPr>
      </w:pPr>
      <w:r w:rsidRPr="00ED1834">
        <w:rPr>
          <w:b/>
          <w:bCs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623"/>
      </w:tblGrid>
      <w:tr w:rsidR="00ED1834" w:rsidRPr="00ED1834" w14:paraId="047CD1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F1175" w14:textId="77777777" w:rsidR="00ED1834" w:rsidRPr="00ED1834" w:rsidRDefault="00ED1834" w:rsidP="00ED1834">
            <w:pPr>
              <w:rPr>
                <w:b/>
                <w:bCs/>
                <w:lang w:val="en-IN"/>
              </w:rPr>
            </w:pPr>
            <w:r w:rsidRPr="00ED1834">
              <w:rPr>
                <w:b/>
                <w:bCs/>
                <w:lang w:val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88D6C34" w14:textId="77777777" w:rsidR="00ED1834" w:rsidRPr="00ED1834" w:rsidRDefault="00ED1834" w:rsidP="00ED1834">
            <w:pPr>
              <w:rPr>
                <w:b/>
                <w:bCs/>
                <w:lang w:val="en-IN"/>
              </w:rPr>
            </w:pPr>
            <w:r w:rsidRPr="00ED1834">
              <w:rPr>
                <w:b/>
                <w:bCs/>
                <w:lang w:val="en-IN"/>
              </w:rPr>
              <w:t>Count</w:t>
            </w:r>
          </w:p>
        </w:tc>
      </w:tr>
      <w:tr w:rsidR="00ED1834" w:rsidRPr="00ED1834" w14:paraId="52E82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6123F" w14:textId="77777777" w:rsidR="00ED1834" w:rsidRPr="00ED1834" w:rsidRDefault="00ED1834" w:rsidP="00ED1834">
            <w:pPr>
              <w:rPr>
                <w:lang w:val="en-IN"/>
              </w:rPr>
            </w:pPr>
            <w:r w:rsidRPr="00ED1834">
              <w:rPr>
                <w:lang w:val="en-IN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23A6D939" w14:textId="77777777" w:rsidR="00ED1834" w:rsidRPr="00ED1834" w:rsidRDefault="00ED1834" w:rsidP="00ED1834">
            <w:pPr>
              <w:rPr>
                <w:lang w:val="en-IN"/>
              </w:rPr>
            </w:pPr>
            <w:r w:rsidRPr="00ED1834">
              <w:rPr>
                <w:lang w:val="en-IN"/>
              </w:rPr>
              <w:t>120</w:t>
            </w:r>
          </w:p>
        </w:tc>
      </w:tr>
      <w:tr w:rsidR="00ED1834" w:rsidRPr="00ED1834" w14:paraId="4D114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5B65B" w14:textId="77777777" w:rsidR="00ED1834" w:rsidRPr="00ED1834" w:rsidRDefault="00ED1834" w:rsidP="00ED1834">
            <w:pPr>
              <w:rPr>
                <w:lang w:val="en-IN"/>
              </w:rPr>
            </w:pPr>
            <w:r w:rsidRPr="00ED1834">
              <w:rPr>
                <w:lang w:val="en-IN"/>
              </w:rPr>
              <w:t>scratch</w:t>
            </w:r>
          </w:p>
        </w:tc>
        <w:tc>
          <w:tcPr>
            <w:tcW w:w="0" w:type="auto"/>
            <w:vAlign w:val="center"/>
            <w:hideMark/>
          </w:tcPr>
          <w:p w14:paraId="31D17F66" w14:textId="77777777" w:rsidR="00ED1834" w:rsidRPr="00ED1834" w:rsidRDefault="00ED1834" w:rsidP="00ED1834">
            <w:pPr>
              <w:rPr>
                <w:lang w:val="en-IN"/>
              </w:rPr>
            </w:pPr>
            <w:r w:rsidRPr="00ED1834">
              <w:rPr>
                <w:lang w:val="en-IN"/>
              </w:rPr>
              <w:t>120</w:t>
            </w:r>
          </w:p>
        </w:tc>
      </w:tr>
      <w:tr w:rsidR="00ED1834" w:rsidRPr="00ED1834" w14:paraId="00F18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2B97" w14:textId="77777777" w:rsidR="00ED1834" w:rsidRPr="00ED1834" w:rsidRDefault="00ED1834" w:rsidP="00ED1834">
            <w:pPr>
              <w:rPr>
                <w:lang w:val="en-IN"/>
              </w:rPr>
            </w:pPr>
            <w:r w:rsidRPr="00ED1834">
              <w:rPr>
                <w:lang w:val="en-IN"/>
              </w:rPr>
              <w:t>dent</w:t>
            </w:r>
          </w:p>
        </w:tc>
        <w:tc>
          <w:tcPr>
            <w:tcW w:w="0" w:type="auto"/>
            <w:vAlign w:val="center"/>
            <w:hideMark/>
          </w:tcPr>
          <w:p w14:paraId="4973F7AD" w14:textId="77777777" w:rsidR="00ED1834" w:rsidRPr="00ED1834" w:rsidRDefault="00ED1834" w:rsidP="00ED1834">
            <w:pPr>
              <w:rPr>
                <w:lang w:val="en-IN"/>
              </w:rPr>
            </w:pPr>
            <w:r w:rsidRPr="00ED1834">
              <w:rPr>
                <w:lang w:val="en-IN"/>
              </w:rPr>
              <w:t>120</w:t>
            </w:r>
          </w:p>
        </w:tc>
      </w:tr>
      <w:tr w:rsidR="00ED1834" w:rsidRPr="00ED1834" w14:paraId="4C760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5945" w14:textId="77777777" w:rsidR="00ED1834" w:rsidRPr="00ED1834" w:rsidRDefault="00ED1834" w:rsidP="00ED1834">
            <w:pPr>
              <w:rPr>
                <w:lang w:val="en-IN"/>
              </w:rPr>
            </w:pPr>
            <w:r w:rsidRPr="00ED1834">
              <w:rPr>
                <w:lang w:val="en-IN"/>
              </w:rPr>
              <w:t>stain</w:t>
            </w:r>
          </w:p>
        </w:tc>
        <w:tc>
          <w:tcPr>
            <w:tcW w:w="0" w:type="auto"/>
            <w:vAlign w:val="center"/>
            <w:hideMark/>
          </w:tcPr>
          <w:p w14:paraId="25E49006" w14:textId="77777777" w:rsidR="00ED1834" w:rsidRPr="00ED1834" w:rsidRDefault="00ED1834" w:rsidP="00ED1834">
            <w:pPr>
              <w:rPr>
                <w:lang w:val="en-IN"/>
              </w:rPr>
            </w:pPr>
            <w:r w:rsidRPr="00ED1834">
              <w:rPr>
                <w:lang w:val="en-IN"/>
              </w:rPr>
              <w:t>120</w:t>
            </w:r>
          </w:p>
        </w:tc>
      </w:tr>
    </w:tbl>
    <w:p w14:paraId="660F9B7B" w14:textId="77777777" w:rsidR="00ED1834" w:rsidRPr="00ED1834" w:rsidRDefault="00ED1834" w:rsidP="00ED1834">
      <w:pPr>
        <w:rPr>
          <w:b/>
          <w:bCs/>
          <w:lang w:val="en-IN"/>
        </w:rPr>
      </w:pPr>
      <w:r w:rsidRPr="00ED1834">
        <w:rPr>
          <w:b/>
          <w:bCs/>
          <w:lang w:val="en-IN"/>
        </w:rPr>
        <w:t>Observation</w:t>
      </w:r>
    </w:p>
    <w:p w14:paraId="7FCCADC6" w14:textId="77777777" w:rsidR="00ED1834" w:rsidRPr="00ED1834" w:rsidRDefault="00ED1834" w:rsidP="00ED1834">
      <w:pPr>
        <w:numPr>
          <w:ilvl w:val="0"/>
          <w:numId w:val="28"/>
        </w:numPr>
        <w:rPr>
          <w:lang w:val="en-IN"/>
        </w:rPr>
      </w:pPr>
      <w:r w:rsidRPr="00ED1834">
        <w:rPr>
          <w:lang w:val="en-IN"/>
        </w:rPr>
        <w:t xml:space="preserve">The dataset is perfectly balanced. </w:t>
      </w:r>
    </w:p>
    <w:p w14:paraId="6A337AF1" w14:textId="77777777" w:rsidR="00ED1834" w:rsidRPr="00ED1834" w:rsidRDefault="00ED1834" w:rsidP="00ED1834">
      <w:pPr>
        <w:numPr>
          <w:ilvl w:val="0"/>
          <w:numId w:val="28"/>
        </w:numPr>
        <w:rPr>
          <w:lang w:val="en-IN"/>
        </w:rPr>
      </w:pPr>
      <w:r w:rsidRPr="00ED1834">
        <w:rPr>
          <w:lang w:val="en-IN"/>
        </w:rPr>
        <w:t xml:space="preserve">Each class contains 120 images. </w:t>
      </w:r>
    </w:p>
    <w:p w14:paraId="54004CB0" w14:textId="77777777" w:rsidR="00ED1834" w:rsidRPr="00ED1834" w:rsidRDefault="00ED1834" w:rsidP="00ED1834">
      <w:pPr>
        <w:rPr>
          <w:lang w:val="en-IN"/>
        </w:rPr>
      </w:pPr>
      <w:r w:rsidRPr="00ED1834">
        <w:rPr>
          <w:lang w:val="en-IN"/>
        </w:rPr>
        <w:pict w14:anchorId="338BE1C2">
          <v:rect id="_x0000_i1079" style="width:0;height:1.5pt" o:hralign="center" o:hrstd="t" o:hr="t" fillcolor="#a0a0a0" stroked="f"/>
        </w:pict>
      </w:r>
    </w:p>
    <w:p w14:paraId="2A8ACD50" w14:textId="77777777" w:rsidR="00ED1834" w:rsidRPr="00ED1834" w:rsidRDefault="00ED1834" w:rsidP="00ED1834">
      <w:pPr>
        <w:rPr>
          <w:b/>
          <w:bCs/>
          <w:lang w:val="en-IN"/>
        </w:rPr>
      </w:pPr>
      <w:r w:rsidRPr="00ED1834">
        <w:rPr>
          <w:b/>
          <w:bCs/>
          <w:lang w:val="en-IN"/>
        </w:rPr>
        <w:t>8. Visualizing Target Distribution</w:t>
      </w:r>
    </w:p>
    <w:p w14:paraId="29F33395" w14:textId="77777777" w:rsidR="00ED1834" w:rsidRPr="00ED1834" w:rsidRDefault="00ED1834" w:rsidP="00ED1834">
      <w:pPr>
        <w:rPr>
          <w:lang w:val="en-IN"/>
        </w:rPr>
      </w:pPr>
      <w:proofErr w:type="spellStart"/>
      <w:proofErr w:type="gramStart"/>
      <w:r w:rsidRPr="00ED1834">
        <w:rPr>
          <w:lang w:val="en-IN"/>
        </w:rPr>
        <w:t>plt.figure</w:t>
      </w:r>
      <w:proofErr w:type="spellEnd"/>
      <w:proofErr w:type="gramEnd"/>
      <w:r w:rsidRPr="00ED1834">
        <w:rPr>
          <w:lang w:val="en-IN"/>
        </w:rPr>
        <w:t>(</w:t>
      </w:r>
      <w:proofErr w:type="spellStart"/>
      <w:r w:rsidRPr="00ED1834">
        <w:rPr>
          <w:lang w:val="en-IN"/>
        </w:rPr>
        <w:t>figsize</w:t>
      </w:r>
      <w:proofErr w:type="spellEnd"/>
      <w:r w:rsidRPr="00ED1834">
        <w:rPr>
          <w:lang w:val="en-IN"/>
        </w:rPr>
        <w:t>=(8,5))</w:t>
      </w:r>
      <w:r w:rsidRPr="00ED1834">
        <w:rPr>
          <w:lang w:val="en-IN"/>
        </w:rPr>
        <w:br/>
      </w:r>
      <w:r w:rsidRPr="00ED1834">
        <w:rPr>
          <w:lang w:val="en-IN"/>
        </w:rPr>
        <w:br/>
      </w:r>
      <w:proofErr w:type="spellStart"/>
      <w:proofErr w:type="gramStart"/>
      <w:r w:rsidRPr="00ED1834">
        <w:rPr>
          <w:lang w:val="en-IN"/>
        </w:rPr>
        <w:t>sns.countplot</w:t>
      </w:r>
      <w:proofErr w:type="spellEnd"/>
      <w:proofErr w:type="gramEnd"/>
      <w:r w:rsidRPr="00ED1834">
        <w:rPr>
          <w:lang w:val="en-IN"/>
        </w:rPr>
        <w:t>(x=</w:t>
      </w:r>
      <w:proofErr w:type="spellStart"/>
      <w:r w:rsidRPr="00ED1834">
        <w:rPr>
          <w:lang w:val="en-IN"/>
        </w:rPr>
        <w:t>df</w:t>
      </w:r>
      <w:proofErr w:type="spellEnd"/>
      <w:r w:rsidRPr="00ED1834">
        <w:rPr>
          <w:lang w:val="en-IN"/>
        </w:rPr>
        <w:t>["class"])</w:t>
      </w:r>
      <w:r w:rsidRPr="00ED1834">
        <w:rPr>
          <w:lang w:val="en-IN"/>
        </w:rPr>
        <w:br/>
      </w:r>
      <w:r w:rsidRPr="00ED1834">
        <w:rPr>
          <w:lang w:val="en-IN"/>
        </w:rPr>
        <w:br/>
      </w:r>
      <w:proofErr w:type="spellStart"/>
      <w:proofErr w:type="gramStart"/>
      <w:r w:rsidRPr="00ED1834">
        <w:rPr>
          <w:lang w:val="en-IN"/>
        </w:rPr>
        <w:t>plt.title</w:t>
      </w:r>
      <w:proofErr w:type="spellEnd"/>
      <w:proofErr w:type="gramEnd"/>
      <w:r w:rsidRPr="00ED1834">
        <w:rPr>
          <w:lang w:val="en-IN"/>
        </w:rPr>
        <w:t>("Distribution of Target Classes")</w:t>
      </w:r>
      <w:r w:rsidRPr="00ED1834">
        <w:rPr>
          <w:lang w:val="en-IN"/>
        </w:rPr>
        <w:br/>
      </w:r>
      <w:proofErr w:type="spellStart"/>
      <w:proofErr w:type="gramStart"/>
      <w:r w:rsidRPr="00ED1834">
        <w:rPr>
          <w:lang w:val="en-IN"/>
        </w:rPr>
        <w:t>plt.xlabel</w:t>
      </w:r>
      <w:proofErr w:type="spellEnd"/>
      <w:proofErr w:type="gramEnd"/>
      <w:r w:rsidRPr="00ED1834">
        <w:rPr>
          <w:lang w:val="en-IN"/>
        </w:rPr>
        <w:t>("Class")</w:t>
      </w:r>
      <w:r w:rsidRPr="00ED1834">
        <w:rPr>
          <w:lang w:val="en-IN"/>
        </w:rPr>
        <w:br/>
      </w:r>
      <w:proofErr w:type="spellStart"/>
      <w:proofErr w:type="gramStart"/>
      <w:r w:rsidRPr="00ED1834">
        <w:rPr>
          <w:lang w:val="en-IN"/>
        </w:rPr>
        <w:t>plt.ylabel</w:t>
      </w:r>
      <w:proofErr w:type="spellEnd"/>
      <w:proofErr w:type="gramEnd"/>
      <w:r w:rsidRPr="00ED1834">
        <w:rPr>
          <w:lang w:val="en-IN"/>
        </w:rPr>
        <w:t>("Count")</w:t>
      </w:r>
      <w:r w:rsidRPr="00ED1834">
        <w:rPr>
          <w:lang w:val="en-IN"/>
        </w:rPr>
        <w:br/>
      </w:r>
      <w:r w:rsidRPr="00ED1834">
        <w:rPr>
          <w:lang w:val="en-IN"/>
        </w:rPr>
        <w:br/>
      </w:r>
      <w:proofErr w:type="spellStart"/>
      <w:proofErr w:type="gramStart"/>
      <w:r w:rsidRPr="00ED1834">
        <w:rPr>
          <w:lang w:val="en-IN"/>
        </w:rPr>
        <w:t>plt.show</w:t>
      </w:r>
      <w:proofErr w:type="spellEnd"/>
      <w:proofErr w:type="gramEnd"/>
      <w:r w:rsidRPr="00ED1834">
        <w:rPr>
          <w:lang w:val="en-IN"/>
        </w:rPr>
        <w:t>()</w:t>
      </w:r>
    </w:p>
    <w:p w14:paraId="720E9379" w14:textId="77777777" w:rsidR="00ED1834" w:rsidRPr="00ED1834" w:rsidRDefault="00ED1834" w:rsidP="00ED1834">
      <w:pPr>
        <w:rPr>
          <w:lang w:val="en-IN"/>
        </w:rPr>
      </w:pPr>
      <w:r w:rsidRPr="00ED1834">
        <w:rPr>
          <w:lang w:val="en-IN"/>
        </w:rPr>
        <w:t>This graph shows that all classes are equally distributed.</w:t>
      </w:r>
    </w:p>
    <w:p w14:paraId="343C7993" w14:textId="77777777" w:rsidR="00ED1834" w:rsidRPr="00ED1834" w:rsidRDefault="00ED1834" w:rsidP="00ED1834">
      <w:pPr>
        <w:rPr>
          <w:lang w:val="en-IN"/>
        </w:rPr>
      </w:pPr>
      <w:r w:rsidRPr="00ED1834">
        <w:rPr>
          <w:lang w:val="en-IN"/>
        </w:rPr>
        <w:pict w14:anchorId="18609D68">
          <v:rect id="_x0000_i1080" style="width:0;height:1.5pt" o:hralign="center" o:hrstd="t" o:hr="t" fillcolor="#a0a0a0" stroked="f"/>
        </w:pict>
      </w:r>
    </w:p>
    <w:p w14:paraId="0F10D68B" w14:textId="77777777" w:rsidR="00ED1834" w:rsidRPr="00ED1834" w:rsidRDefault="00ED1834" w:rsidP="00ED1834">
      <w:pPr>
        <w:rPr>
          <w:b/>
          <w:bCs/>
          <w:lang w:val="en-IN"/>
        </w:rPr>
      </w:pPr>
      <w:r w:rsidRPr="00ED1834">
        <w:rPr>
          <w:b/>
          <w:bCs/>
          <w:lang w:val="en-IN"/>
        </w:rPr>
        <w:t>9. Conclusion for Dataset Understanding</w:t>
      </w:r>
    </w:p>
    <w:p w14:paraId="140359AE" w14:textId="77777777" w:rsidR="00ED1834" w:rsidRPr="00ED1834" w:rsidRDefault="00ED1834" w:rsidP="00ED1834">
      <w:pPr>
        <w:rPr>
          <w:lang w:val="en-IN"/>
        </w:rPr>
      </w:pPr>
      <w:r w:rsidRPr="00ED1834">
        <w:rPr>
          <w:lang w:val="en-IN"/>
        </w:rPr>
        <w:t>You can write this in your report/notebook:</w:t>
      </w:r>
    </w:p>
    <w:p w14:paraId="5F94311D" w14:textId="77777777" w:rsidR="00ED1834" w:rsidRPr="00ED1834" w:rsidRDefault="00ED1834" w:rsidP="00ED1834">
      <w:pPr>
        <w:rPr>
          <w:lang w:val="en-IN"/>
        </w:rPr>
      </w:pPr>
      <w:r w:rsidRPr="00ED1834">
        <w:rPr>
          <w:lang w:val="en-IN"/>
        </w:rPr>
        <w:t xml:space="preserve">The dataset contains 480 </w:t>
      </w:r>
      <w:proofErr w:type="spellStart"/>
      <w:r w:rsidRPr="00ED1834">
        <w:rPr>
          <w:lang w:val="en-IN"/>
        </w:rPr>
        <w:t>labeled</w:t>
      </w:r>
      <w:proofErr w:type="spellEnd"/>
      <w:r w:rsidRPr="00ED1834">
        <w:rPr>
          <w:lang w:val="en-IN"/>
        </w:rPr>
        <w:t xml:space="preserve"> image records with two columns: image filename and class label. The target variable consists of four equally distributed classes: normal, scratch, dent, and stain. No missing values were found in the dataset, making it clean and suitable for preprocessing and neural network training. Since the dataset is balanced, model bias toward a particular class is less likely during training.</w:t>
      </w:r>
    </w:p>
    <w:p w14:paraId="532D1B9F" w14:textId="77777777" w:rsidR="00ED1834" w:rsidRPr="00ED1834" w:rsidRDefault="00ED1834" w:rsidP="00ED1834">
      <w:pPr>
        <w:rPr>
          <w:vanish/>
          <w:lang w:val="en-IN"/>
        </w:rPr>
      </w:pPr>
      <w:r w:rsidRPr="00ED1834">
        <w:rPr>
          <w:vanish/>
          <w:lang w:val="en-IN"/>
        </w:rPr>
        <w:t>Top of Form</w:t>
      </w:r>
    </w:p>
    <w:p w14:paraId="048986CC" w14:textId="77777777" w:rsidR="00ED1834" w:rsidRPr="00ED1834" w:rsidRDefault="00ED1834" w:rsidP="00ED1834">
      <w:pPr>
        <w:rPr>
          <w:vanish/>
          <w:lang w:val="en-IN"/>
        </w:rPr>
      </w:pPr>
      <w:r w:rsidRPr="00ED1834">
        <w:rPr>
          <w:vanish/>
          <w:lang w:val="en-IN"/>
        </w:rPr>
        <w:t>Bottom of Form</w:t>
      </w:r>
    </w:p>
    <w:p w14:paraId="3130527B" w14:textId="77777777" w:rsidR="00ED1834" w:rsidRDefault="00ED1834"/>
    <w:sectPr w:rsidR="00ED1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7DA6696"/>
    <w:multiLevelType w:val="multilevel"/>
    <w:tmpl w:val="C424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6173226"/>
    <w:multiLevelType w:val="multilevel"/>
    <w:tmpl w:val="445A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3EFE464B"/>
    <w:multiLevelType w:val="multilevel"/>
    <w:tmpl w:val="DA38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99318ED"/>
    <w:multiLevelType w:val="multilevel"/>
    <w:tmpl w:val="F05C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A760114"/>
    <w:multiLevelType w:val="multilevel"/>
    <w:tmpl w:val="09B4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61900250">
    <w:abstractNumId w:val="22"/>
  </w:num>
  <w:num w:numId="2" w16cid:durableId="565187916">
    <w:abstractNumId w:val="13"/>
  </w:num>
  <w:num w:numId="3" w16cid:durableId="1858539783">
    <w:abstractNumId w:val="10"/>
  </w:num>
  <w:num w:numId="4" w16cid:durableId="366150815">
    <w:abstractNumId w:val="26"/>
  </w:num>
  <w:num w:numId="5" w16cid:durableId="1308126492">
    <w:abstractNumId w:val="14"/>
  </w:num>
  <w:num w:numId="6" w16cid:durableId="252209839">
    <w:abstractNumId w:val="18"/>
  </w:num>
  <w:num w:numId="7" w16cid:durableId="952175261">
    <w:abstractNumId w:val="21"/>
  </w:num>
  <w:num w:numId="8" w16cid:durableId="1952012433">
    <w:abstractNumId w:val="9"/>
  </w:num>
  <w:num w:numId="9" w16cid:durableId="1246525986">
    <w:abstractNumId w:val="7"/>
  </w:num>
  <w:num w:numId="10" w16cid:durableId="482546426">
    <w:abstractNumId w:val="6"/>
  </w:num>
  <w:num w:numId="11" w16cid:durableId="220144434">
    <w:abstractNumId w:val="5"/>
  </w:num>
  <w:num w:numId="12" w16cid:durableId="532697075">
    <w:abstractNumId w:val="4"/>
  </w:num>
  <w:num w:numId="13" w16cid:durableId="751394142">
    <w:abstractNumId w:val="8"/>
  </w:num>
  <w:num w:numId="14" w16cid:durableId="1816406321">
    <w:abstractNumId w:val="3"/>
  </w:num>
  <w:num w:numId="15" w16cid:durableId="457799926">
    <w:abstractNumId w:val="2"/>
  </w:num>
  <w:num w:numId="16" w16cid:durableId="1411537635">
    <w:abstractNumId w:val="1"/>
  </w:num>
  <w:num w:numId="17" w16cid:durableId="523324765">
    <w:abstractNumId w:val="0"/>
  </w:num>
  <w:num w:numId="18" w16cid:durableId="890727502">
    <w:abstractNumId w:val="16"/>
  </w:num>
  <w:num w:numId="19" w16cid:durableId="1858887443">
    <w:abstractNumId w:val="17"/>
  </w:num>
  <w:num w:numId="20" w16cid:durableId="618801703">
    <w:abstractNumId w:val="24"/>
  </w:num>
  <w:num w:numId="21" w16cid:durableId="1672028788">
    <w:abstractNumId w:val="20"/>
  </w:num>
  <w:num w:numId="22" w16cid:durableId="1266572881">
    <w:abstractNumId w:val="12"/>
  </w:num>
  <w:num w:numId="23" w16cid:durableId="518472838">
    <w:abstractNumId w:val="27"/>
  </w:num>
  <w:num w:numId="24" w16cid:durableId="1766615103">
    <w:abstractNumId w:val="11"/>
  </w:num>
  <w:num w:numId="25" w16cid:durableId="510534852">
    <w:abstractNumId w:val="15"/>
  </w:num>
  <w:num w:numId="26" w16cid:durableId="488134754">
    <w:abstractNumId w:val="19"/>
  </w:num>
  <w:num w:numId="27" w16cid:durableId="1430855083">
    <w:abstractNumId w:val="25"/>
  </w:num>
  <w:num w:numId="28" w16cid:durableId="198770890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34"/>
    <w:rsid w:val="000A28A0"/>
    <w:rsid w:val="00645252"/>
    <w:rsid w:val="006D3D74"/>
    <w:rsid w:val="0083569A"/>
    <w:rsid w:val="00A9204E"/>
    <w:rsid w:val="00ED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8EE08"/>
  <w15:chartTrackingRefBased/>
  <w15:docId w15:val="{6CDFB32F-8FCA-4998-8F65-82D0C66E3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uradha\AppData\Local\Microsoft\Office\16.0\DTS\en-IN%7bB034809A-1357-44FA-BA12-8CC668B56266%7d\%7b0E6A0D7B-CAAA-441A-BAFB-F864E4EE2FAE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{0E6A0D7B-CAAA-441A-BAFB-F864E4EE2FAE}TF2de6fc23-48e8-448b-960e-1bdc6e9248ab4ef8d1ac_win32-7424dd8ab5ea</Template>
  <TotalTime>7</TotalTime>
  <Pages>2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</dc:creator>
  <cp:keywords/>
  <dc:description/>
  <cp:lastModifiedBy>Anuradha Iyer</cp:lastModifiedBy>
  <cp:revision>1</cp:revision>
  <dcterms:created xsi:type="dcterms:W3CDTF">2026-05-16T10:58:00Z</dcterms:created>
  <dcterms:modified xsi:type="dcterms:W3CDTF">2026-05-16T11:05:00Z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